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0849" w14:textId="77777777" w:rsidR="005D7940" w:rsidRDefault="005D7940" w:rsidP="005D7940">
      <w:pPr>
        <w:spacing w:before="120" w:after="0"/>
      </w:pPr>
      <w:r w:rsidRPr="0041428F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892A603" wp14:editId="5CF7A9C3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247888" cy="3026664"/>
                <wp:effectExtent l="0" t="0" r="1270" b="2540"/>
                <wp:wrapNone/>
                <wp:docPr id="19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888" cy="3026664"/>
                          <a:chOff x="-7144" y="-7144"/>
                          <a:chExt cx="6005513" cy="1924050"/>
                        </a:xfrm>
                      </wpg:grpSpPr>
                      <wps:wsp>
                        <wps:cNvPr id="20" name="Freeform: Shape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: Shape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reeform: Shape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D83C7D" id="Graphic 17" o:spid="_x0000_s1026" alt="&quot;&quot;" style="position:absolute;margin-left:-36pt;margin-top:-36pt;width:649.45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">
  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0800"/>
      </w:tblGrid>
      <w:tr w:rsidR="00A66B18" w:rsidRPr="0041428F" w14:paraId="59B502A7" w14:textId="77777777" w:rsidTr="00A6783B">
        <w:trPr>
          <w:trHeight w:val="270"/>
          <w:jc w:val="center"/>
        </w:trPr>
        <w:tc>
          <w:tcPr>
            <w:tcW w:w="10800" w:type="dxa"/>
          </w:tcPr>
          <w:p w14:paraId="6DFE8EB1" w14:textId="455622FE" w:rsidR="00A66B18" w:rsidRPr="0041428F" w:rsidRDefault="001914B5" w:rsidP="001914B5">
            <w:pPr>
              <w:pStyle w:val="Title"/>
              <w:ind w:left="0"/>
            </w:pPr>
            <w:r>
              <w:t>LINUX SHELL ASSIGNMENT</w:t>
            </w:r>
          </w:p>
        </w:tc>
      </w:tr>
    </w:tbl>
    <w:p w14:paraId="01B53466" w14:textId="77777777" w:rsidR="00A66B18" w:rsidRDefault="00A66B18"/>
    <w:p w14:paraId="042C89E1" w14:textId="77777777" w:rsidR="001914B5" w:rsidRDefault="001914B5"/>
    <w:p w14:paraId="0E8C874E" w14:textId="78BA9C36" w:rsidR="001914B5" w:rsidRDefault="001914B5" w:rsidP="001914B5"/>
    <w:p w14:paraId="062CA9D5" w14:textId="77777777" w:rsidR="001914B5" w:rsidRDefault="001914B5" w:rsidP="001914B5"/>
    <w:p w14:paraId="05673ACF" w14:textId="77777777" w:rsidR="001914B5" w:rsidRDefault="001914B5" w:rsidP="001914B5"/>
    <w:p w14:paraId="27DE0127" w14:textId="69FA34A2" w:rsidR="001914B5" w:rsidRPr="001914B5" w:rsidRDefault="001914B5" w:rsidP="001914B5">
      <w:pPr>
        <w:pStyle w:val="Heading1"/>
      </w:pPr>
      <w:r>
        <w:t>T</w:t>
      </w:r>
      <w:r w:rsidRPr="001914B5">
        <w:t>his repository contains my Linux Shell Scripting assignment, completed as part of the CSFCP course.</w:t>
      </w:r>
      <w:r w:rsidRPr="001914B5">
        <w:br/>
        <w:t>The project includes three functional shell scripts along with screenshots, documentation, and instructions for execution.</w:t>
      </w:r>
    </w:p>
    <w:p w14:paraId="0ADEF696" w14:textId="77777777" w:rsidR="001914B5" w:rsidRPr="001914B5" w:rsidRDefault="001914B5" w:rsidP="001914B5">
      <w:pPr>
        <w:pStyle w:val="Heading1"/>
      </w:pPr>
      <w:r w:rsidRPr="001914B5">
        <w:pict w14:anchorId="64452341">
          <v:rect id="_x0000_i1055" style="width:0;height:1.5pt" o:hralign="center" o:hrstd="t" o:hr="t" fillcolor="#a0a0a0" stroked="f"/>
        </w:pict>
      </w:r>
    </w:p>
    <w:p w14:paraId="26A69290" w14:textId="77777777" w:rsidR="001914B5" w:rsidRPr="001914B5" w:rsidRDefault="001914B5" w:rsidP="001914B5">
      <w:pPr>
        <w:pStyle w:val="Heading1"/>
      </w:pPr>
      <w:r w:rsidRPr="001914B5">
        <w:rPr>
          <w:rFonts w:ascii="Segoe UI Emoji" w:hAnsi="Segoe UI Emoji" w:cs="Segoe UI Emoji"/>
        </w:rPr>
        <w:t>📌</w:t>
      </w:r>
      <w:r w:rsidRPr="001914B5">
        <w:t xml:space="preserve"> Project Overview</w:t>
      </w:r>
    </w:p>
    <w:p w14:paraId="5F516F62" w14:textId="77777777" w:rsidR="001914B5" w:rsidRPr="001914B5" w:rsidRDefault="001914B5" w:rsidP="001914B5">
      <w:pPr>
        <w:pStyle w:val="Heading1"/>
      </w:pPr>
      <w:r w:rsidRPr="001914B5">
        <w:t>This assignment demonstrates my understanding of basic Linux commands, file management, permissions, process monitoring, and automation using shell scripting.</w:t>
      </w:r>
      <w:r w:rsidRPr="001914B5">
        <w:br/>
        <w:t>The project includes:</w:t>
      </w:r>
    </w:p>
    <w:p w14:paraId="522AF0F8" w14:textId="77777777" w:rsidR="001914B5" w:rsidRPr="001914B5" w:rsidRDefault="001914B5" w:rsidP="001914B5">
      <w:pPr>
        <w:pStyle w:val="Heading1"/>
        <w:numPr>
          <w:ilvl w:val="0"/>
          <w:numId w:val="1"/>
        </w:numPr>
      </w:pPr>
      <w:r w:rsidRPr="001914B5">
        <w:t>Backup automation</w:t>
      </w:r>
    </w:p>
    <w:p w14:paraId="546B4949" w14:textId="77777777" w:rsidR="001914B5" w:rsidRPr="001914B5" w:rsidRDefault="001914B5" w:rsidP="001914B5">
      <w:pPr>
        <w:pStyle w:val="Heading1"/>
        <w:numPr>
          <w:ilvl w:val="0"/>
          <w:numId w:val="1"/>
        </w:numPr>
      </w:pPr>
      <w:r w:rsidRPr="001914B5">
        <w:t>CPU &amp; memory monitoring</w:t>
      </w:r>
    </w:p>
    <w:p w14:paraId="32E764A4" w14:textId="77777777" w:rsidR="001914B5" w:rsidRPr="001914B5" w:rsidRDefault="001914B5" w:rsidP="001914B5">
      <w:pPr>
        <w:pStyle w:val="Heading1"/>
        <w:numPr>
          <w:ilvl w:val="0"/>
          <w:numId w:val="1"/>
        </w:numPr>
      </w:pPr>
      <w:r w:rsidRPr="001914B5">
        <w:lastRenderedPageBreak/>
        <w:t>Automatic file downloading</w:t>
      </w:r>
    </w:p>
    <w:p w14:paraId="720CA95D" w14:textId="77777777" w:rsidR="001914B5" w:rsidRPr="001914B5" w:rsidRDefault="001914B5" w:rsidP="001914B5">
      <w:pPr>
        <w:pStyle w:val="Heading1"/>
        <w:numPr>
          <w:ilvl w:val="0"/>
          <w:numId w:val="1"/>
        </w:numPr>
      </w:pPr>
      <w:r w:rsidRPr="001914B5">
        <w:t>Proper documentation and screenshot evidence</w:t>
      </w:r>
    </w:p>
    <w:p w14:paraId="6ACA410E" w14:textId="77777777" w:rsidR="001914B5" w:rsidRPr="001914B5" w:rsidRDefault="001914B5" w:rsidP="001914B5">
      <w:pPr>
        <w:pStyle w:val="Heading1"/>
      </w:pPr>
      <w:r w:rsidRPr="001914B5">
        <w:pict w14:anchorId="4B667258">
          <v:rect id="_x0000_i1056" style="width:0;height:1.5pt" o:hralign="center" o:hrstd="t" o:hr="t" fillcolor="#a0a0a0" stroked="f"/>
        </w:pict>
      </w:r>
    </w:p>
    <w:p w14:paraId="6C2EA20E" w14:textId="77777777" w:rsidR="001914B5" w:rsidRPr="001914B5" w:rsidRDefault="001914B5" w:rsidP="001914B5">
      <w:pPr>
        <w:pStyle w:val="Heading1"/>
      </w:pPr>
      <w:r w:rsidRPr="001914B5">
        <w:rPr>
          <w:rFonts w:ascii="Segoe UI Emoji" w:hAnsi="Segoe UI Emoji" w:cs="Segoe UI Emoji"/>
        </w:rPr>
        <w:t>📂</w:t>
      </w:r>
      <w:r w:rsidRPr="001914B5">
        <w:t xml:space="preserve"> Scripts Included</w:t>
      </w:r>
    </w:p>
    <w:p w14:paraId="540BE98C" w14:textId="77777777" w:rsidR="001914B5" w:rsidRPr="001914B5" w:rsidRDefault="001914B5" w:rsidP="001914B5">
      <w:pPr>
        <w:pStyle w:val="Heading1"/>
      </w:pPr>
      <w:r w:rsidRPr="001914B5">
        <w:t>1. backup.sh</w:t>
      </w:r>
    </w:p>
    <w:p w14:paraId="680B8071" w14:textId="77777777" w:rsidR="001914B5" w:rsidRPr="001914B5" w:rsidRDefault="001914B5" w:rsidP="001914B5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A script that:</w:t>
      </w:r>
    </w:p>
    <w:p w14:paraId="1C4B4E10" w14:textId="77777777" w:rsidR="001914B5" w:rsidRPr="001914B5" w:rsidRDefault="001914B5" w:rsidP="001914B5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Creates a backup of a specified directory</w:t>
      </w:r>
    </w:p>
    <w:p w14:paraId="0FFE7B94" w14:textId="77777777" w:rsidR="001914B5" w:rsidRPr="001914B5" w:rsidRDefault="001914B5" w:rsidP="001914B5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Stores it inside a backup folder</w:t>
      </w:r>
    </w:p>
    <w:p w14:paraId="30D7A659" w14:textId="77777777" w:rsidR="001914B5" w:rsidRPr="001914B5" w:rsidRDefault="001914B5" w:rsidP="001914B5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Adds a timestamp to each backup</w:t>
      </w:r>
    </w:p>
    <w:p w14:paraId="5C15660B" w14:textId="77777777" w:rsidR="001914B5" w:rsidRPr="001914B5" w:rsidRDefault="001914B5" w:rsidP="001914B5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Ensures previous backups are not overwritten</w:t>
      </w:r>
    </w:p>
    <w:p w14:paraId="3BF8994D" w14:textId="77777777" w:rsidR="001914B5" w:rsidRPr="001914B5" w:rsidRDefault="001914B5" w:rsidP="001914B5">
      <w:pPr>
        <w:pStyle w:val="Heading1"/>
      </w:pPr>
      <w:r w:rsidRPr="001914B5">
        <w:pict w14:anchorId="343D6BDE">
          <v:rect id="_x0000_i1057" style="width:0;height:1.5pt" o:hralign="center" o:hrstd="t" o:hr="t" fillcolor="#a0a0a0" stroked="f"/>
        </w:pict>
      </w:r>
    </w:p>
    <w:p w14:paraId="4B1DE8A0" w14:textId="77777777" w:rsidR="001914B5" w:rsidRPr="001914B5" w:rsidRDefault="001914B5" w:rsidP="001914B5">
      <w:pPr>
        <w:pStyle w:val="Heading1"/>
      </w:pPr>
      <w:r w:rsidRPr="001914B5">
        <w:t>2. monitor.sh</w:t>
      </w:r>
    </w:p>
    <w:p w14:paraId="5572312B" w14:textId="77777777" w:rsidR="001914B5" w:rsidRPr="001914B5" w:rsidRDefault="001914B5" w:rsidP="001914B5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lastRenderedPageBreak/>
        <w:t>A script that:</w:t>
      </w:r>
    </w:p>
    <w:p w14:paraId="18D51FCE" w14:textId="77777777" w:rsidR="001914B5" w:rsidRPr="001914B5" w:rsidRDefault="001914B5" w:rsidP="001914B5">
      <w:pPr>
        <w:pStyle w:val="Heading1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Logs CPU and memory usage</w:t>
      </w:r>
    </w:p>
    <w:p w14:paraId="4331EBDD" w14:textId="77777777" w:rsidR="001914B5" w:rsidRPr="001914B5" w:rsidRDefault="001914B5" w:rsidP="001914B5">
      <w:pPr>
        <w:pStyle w:val="Heading1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Stores the log in a .txt file</w:t>
      </w:r>
    </w:p>
    <w:p w14:paraId="6D3268CE" w14:textId="77777777" w:rsidR="001914B5" w:rsidRPr="001914B5" w:rsidRDefault="001914B5" w:rsidP="001914B5">
      <w:pPr>
        <w:pStyle w:val="Heading1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Runs at regular intervals until stopped</w:t>
      </w:r>
    </w:p>
    <w:p w14:paraId="41EB99C7" w14:textId="77777777" w:rsidR="001914B5" w:rsidRPr="001914B5" w:rsidRDefault="001914B5" w:rsidP="001914B5">
      <w:pPr>
        <w:pStyle w:val="Heading1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Helps understand system performance</w:t>
      </w:r>
    </w:p>
    <w:p w14:paraId="06773359" w14:textId="77777777" w:rsidR="001914B5" w:rsidRPr="001914B5" w:rsidRDefault="001914B5" w:rsidP="001914B5">
      <w:pPr>
        <w:pStyle w:val="Heading1"/>
      </w:pPr>
      <w:r w:rsidRPr="001914B5">
        <w:pict w14:anchorId="335FEB95">
          <v:rect id="_x0000_i1058" style="width:0;height:1.5pt" o:hralign="center" o:hrstd="t" o:hr="t" fillcolor="#a0a0a0" stroked="f"/>
        </w:pict>
      </w:r>
    </w:p>
    <w:p w14:paraId="25F99ED2" w14:textId="77777777" w:rsidR="001914B5" w:rsidRPr="001914B5" w:rsidRDefault="001914B5" w:rsidP="001914B5">
      <w:pPr>
        <w:pStyle w:val="Heading1"/>
      </w:pPr>
      <w:r w:rsidRPr="001914B5">
        <w:t>3. download.sh</w:t>
      </w:r>
    </w:p>
    <w:p w14:paraId="744EAEAF" w14:textId="77777777" w:rsidR="001914B5" w:rsidRPr="001914B5" w:rsidRDefault="001914B5" w:rsidP="001914B5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A script that:</w:t>
      </w:r>
    </w:p>
    <w:p w14:paraId="09906BF5" w14:textId="77777777" w:rsidR="001914B5" w:rsidRPr="001914B5" w:rsidRDefault="001914B5" w:rsidP="001914B5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Downloads a file from the internet using wget or curl</w:t>
      </w:r>
    </w:p>
    <w:p w14:paraId="048A5D90" w14:textId="77777777" w:rsidR="001914B5" w:rsidRPr="001914B5" w:rsidRDefault="001914B5" w:rsidP="001914B5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Saves it into a predefined directory</w:t>
      </w:r>
    </w:p>
    <w:p w14:paraId="4B3422B2" w14:textId="77777777" w:rsidR="001914B5" w:rsidRPr="001914B5" w:rsidRDefault="001914B5" w:rsidP="001914B5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Automatically creates the folder if it doesn't exist</w:t>
      </w:r>
    </w:p>
    <w:p w14:paraId="2A23E826" w14:textId="77777777" w:rsidR="001914B5" w:rsidRPr="001914B5" w:rsidRDefault="001914B5" w:rsidP="001914B5">
      <w:pPr>
        <w:pStyle w:val="Heading1"/>
      </w:pPr>
      <w:r w:rsidRPr="001914B5">
        <w:pict w14:anchorId="01DD74FF">
          <v:rect id="_x0000_i1059" style="width:0;height:1.5pt" o:hralign="center" o:hrstd="t" o:hr="t" fillcolor="#a0a0a0" stroked="f"/>
        </w:pict>
      </w:r>
    </w:p>
    <w:p w14:paraId="3E8DB958" w14:textId="77777777" w:rsidR="001914B5" w:rsidRPr="001914B5" w:rsidRDefault="001914B5" w:rsidP="001914B5">
      <w:pPr>
        <w:pStyle w:val="Heading1"/>
      </w:pPr>
      <w:r w:rsidRPr="001914B5">
        <w:rPr>
          <w:rFonts w:ascii="Segoe UI Symbol" w:hAnsi="Segoe UI Symbol" w:cs="Segoe UI Symbol"/>
        </w:rPr>
        <w:lastRenderedPageBreak/>
        <w:t>🛠</w:t>
      </w:r>
      <w:r w:rsidRPr="001914B5">
        <w:t xml:space="preserve"> How to Run the Scripts</w:t>
      </w:r>
    </w:p>
    <w:p w14:paraId="5E0C4001" w14:textId="77777777" w:rsidR="001914B5" w:rsidRPr="001914B5" w:rsidRDefault="001914B5" w:rsidP="001914B5">
      <w:pPr>
        <w:pStyle w:val="Heading1"/>
      </w:pPr>
      <w:r w:rsidRPr="001914B5">
        <w:t>Before running any script, make it executable:</w:t>
      </w:r>
    </w:p>
    <w:p w14:paraId="17005ACE" w14:textId="77777777" w:rsidR="001914B5" w:rsidRPr="001914B5" w:rsidRDefault="001914B5" w:rsidP="001914B5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chmod +x scriptname.sh</w:t>
      </w:r>
    </w:p>
    <w:p w14:paraId="03A84EA8" w14:textId="77777777" w:rsidR="001914B5" w:rsidRPr="001914B5" w:rsidRDefault="001914B5" w:rsidP="001914B5">
      <w:pPr>
        <w:pStyle w:val="Heading1"/>
      </w:pPr>
      <w:r w:rsidRPr="001914B5">
        <w:rPr>
          <w:rFonts w:ascii="Segoe UI Symbol" w:hAnsi="Segoe UI Symbol" w:cs="Segoe UI Symbol"/>
        </w:rPr>
        <w:t>✔</w:t>
      </w:r>
      <w:r w:rsidRPr="001914B5">
        <w:t xml:space="preserve"> Run the Backup Script</w:t>
      </w:r>
    </w:p>
    <w:p w14:paraId="6ADE30E3" w14:textId="667A6464" w:rsidR="001914B5" w:rsidRDefault="001914B5" w:rsidP="001914B5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./backup.sh</w:t>
      </w:r>
    </w:p>
    <w:p w14:paraId="533B7140" w14:textId="006A3A81" w:rsidR="001914B5" w:rsidRPr="001914B5" w:rsidRDefault="001914B5" w:rsidP="001914B5">
      <w:r w:rsidRPr="001914B5">
        <w:drawing>
          <wp:anchor distT="0" distB="0" distL="114300" distR="114300" simplePos="0" relativeHeight="251660288" behindDoc="0" locked="0" layoutInCell="1" allowOverlap="1" wp14:anchorId="3FEBC6EE" wp14:editId="1E2AE8A7">
            <wp:simplePos x="0" y="0"/>
            <wp:positionH relativeFrom="margin">
              <wp:align>right</wp:align>
            </wp:positionH>
            <wp:positionV relativeFrom="paragraph">
              <wp:posOffset>353598</wp:posOffset>
            </wp:positionV>
            <wp:extent cx="6858000" cy="3573780"/>
            <wp:effectExtent l="0" t="0" r="0" b="7620"/>
            <wp:wrapSquare wrapText="bothSides"/>
            <wp:docPr id="683366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3EBD74" w14:textId="77777777" w:rsidR="001914B5" w:rsidRPr="001914B5" w:rsidRDefault="001914B5" w:rsidP="001914B5"/>
    <w:p w14:paraId="69065498" w14:textId="77777777" w:rsidR="001914B5" w:rsidRPr="001914B5" w:rsidRDefault="001914B5" w:rsidP="001914B5">
      <w:pPr>
        <w:pStyle w:val="Heading1"/>
      </w:pPr>
      <w:r w:rsidRPr="001914B5">
        <w:rPr>
          <w:rFonts w:ascii="Segoe UI Symbol" w:hAnsi="Segoe UI Symbol" w:cs="Segoe UI Symbol"/>
        </w:rPr>
        <w:t>✔</w:t>
      </w:r>
      <w:r w:rsidRPr="001914B5">
        <w:t xml:space="preserve"> Run the Monitoring Script</w:t>
      </w:r>
    </w:p>
    <w:p w14:paraId="32E84D38" w14:textId="77777777" w:rsidR="001914B5" w:rsidRDefault="001914B5" w:rsidP="001914B5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./monitor.sh</w:t>
      </w:r>
    </w:p>
    <w:p w14:paraId="10AA30D8" w14:textId="49E52B28" w:rsidR="001914B5" w:rsidRPr="001914B5" w:rsidRDefault="001914B5" w:rsidP="001914B5">
      <w:r w:rsidRPr="001914B5">
        <w:lastRenderedPageBreak/>
        <w:drawing>
          <wp:anchor distT="0" distB="0" distL="114300" distR="114300" simplePos="0" relativeHeight="251661312" behindDoc="0" locked="0" layoutInCell="1" allowOverlap="1" wp14:anchorId="4826B994" wp14:editId="30828767">
            <wp:simplePos x="0" y="0"/>
            <wp:positionH relativeFrom="margin">
              <wp:align>right</wp:align>
            </wp:positionH>
            <wp:positionV relativeFrom="paragraph">
              <wp:posOffset>375138</wp:posOffset>
            </wp:positionV>
            <wp:extent cx="6858000" cy="3639185"/>
            <wp:effectExtent l="0" t="0" r="0" b="0"/>
            <wp:wrapSquare wrapText="bothSides"/>
            <wp:docPr id="169629825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9825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0FD7F3" w14:textId="77777777" w:rsidR="001914B5" w:rsidRPr="001914B5" w:rsidRDefault="001914B5" w:rsidP="001914B5"/>
    <w:p w14:paraId="14E73CCE" w14:textId="77777777" w:rsidR="001914B5" w:rsidRPr="001914B5" w:rsidRDefault="001914B5" w:rsidP="001914B5">
      <w:pPr>
        <w:pStyle w:val="Heading1"/>
      </w:pPr>
      <w:r w:rsidRPr="001914B5">
        <w:rPr>
          <w:rFonts w:ascii="Segoe UI Symbol" w:hAnsi="Segoe UI Symbol" w:cs="Segoe UI Symbol"/>
        </w:rPr>
        <w:t>✔</w:t>
      </w:r>
      <w:r w:rsidRPr="001914B5">
        <w:t xml:space="preserve"> Run the Download Script</w:t>
      </w:r>
    </w:p>
    <w:p w14:paraId="06146E0D" w14:textId="6F8EA71B" w:rsidR="001914B5" w:rsidRDefault="001914B5" w:rsidP="001914B5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r w:rsidRPr="001914B5">
        <w:rPr>
          <w:rFonts w:ascii="Times New Roman" w:hAnsi="Times New Roman" w:cs="Times New Roman"/>
          <w:b w:val="0"/>
          <w:bCs w:val="0"/>
          <w:color w:val="auto"/>
        </w:rPr>
        <w:t>./download.sh</w:t>
      </w:r>
    </w:p>
    <w:p w14:paraId="7BC2021B" w14:textId="441FCAAE" w:rsidR="001914B5" w:rsidRPr="001914B5" w:rsidRDefault="001914B5" w:rsidP="001914B5">
      <w:r w:rsidRPr="001914B5">
        <w:drawing>
          <wp:inline distT="0" distB="0" distL="0" distR="0" wp14:anchorId="24E3CE12" wp14:editId="3AAE0FF2">
            <wp:extent cx="6363957" cy="3341077"/>
            <wp:effectExtent l="0" t="0" r="0" b="0"/>
            <wp:docPr id="5089351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3518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794" cy="335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14B5" w:rsidRPr="001914B5" w:rsidSect="00A66B1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80804" w14:textId="77777777" w:rsidR="001914B5" w:rsidRDefault="001914B5" w:rsidP="00A66B18">
      <w:pPr>
        <w:spacing w:before="0" w:after="0"/>
      </w:pPr>
      <w:r>
        <w:separator/>
      </w:r>
    </w:p>
  </w:endnote>
  <w:endnote w:type="continuationSeparator" w:id="0">
    <w:p w14:paraId="48A95A0A" w14:textId="77777777" w:rsidR="001914B5" w:rsidRDefault="001914B5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6CE18" w14:textId="77777777" w:rsidR="001914B5" w:rsidRDefault="001914B5" w:rsidP="00A66B18">
      <w:pPr>
        <w:spacing w:before="0" w:after="0"/>
      </w:pPr>
      <w:r>
        <w:separator/>
      </w:r>
    </w:p>
  </w:footnote>
  <w:footnote w:type="continuationSeparator" w:id="0">
    <w:p w14:paraId="6AF62010" w14:textId="77777777" w:rsidR="001914B5" w:rsidRDefault="001914B5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90C25"/>
    <w:multiLevelType w:val="multilevel"/>
    <w:tmpl w:val="282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96CA0"/>
    <w:multiLevelType w:val="multilevel"/>
    <w:tmpl w:val="EA8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D3670"/>
    <w:multiLevelType w:val="multilevel"/>
    <w:tmpl w:val="349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549DD"/>
    <w:multiLevelType w:val="multilevel"/>
    <w:tmpl w:val="E24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5326">
    <w:abstractNumId w:val="3"/>
  </w:num>
  <w:num w:numId="2" w16cid:durableId="136270041">
    <w:abstractNumId w:val="0"/>
  </w:num>
  <w:num w:numId="3" w16cid:durableId="257444397">
    <w:abstractNumId w:val="1"/>
  </w:num>
  <w:num w:numId="4" w16cid:durableId="1576238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B5"/>
    <w:rsid w:val="00083BAA"/>
    <w:rsid w:val="0010680C"/>
    <w:rsid w:val="001766D6"/>
    <w:rsid w:val="001914B5"/>
    <w:rsid w:val="001E2320"/>
    <w:rsid w:val="00214E28"/>
    <w:rsid w:val="00352B81"/>
    <w:rsid w:val="003A0150"/>
    <w:rsid w:val="003E24DF"/>
    <w:rsid w:val="0041428F"/>
    <w:rsid w:val="004A2B0D"/>
    <w:rsid w:val="005C2210"/>
    <w:rsid w:val="005D7940"/>
    <w:rsid w:val="00615018"/>
    <w:rsid w:val="0062123A"/>
    <w:rsid w:val="00646E75"/>
    <w:rsid w:val="006F6F10"/>
    <w:rsid w:val="00783E79"/>
    <w:rsid w:val="007B5AE8"/>
    <w:rsid w:val="007E7F36"/>
    <w:rsid w:val="007F5192"/>
    <w:rsid w:val="00910D6C"/>
    <w:rsid w:val="009841A5"/>
    <w:rsid w:val="009D6E13"/>
    <w:rsid w:val="00A66B18"/>
    <w:rsid w:val="00A6783B"/>
    <w:rsid w:val="00A96CF8"/>
    <w:rsid w:val="00AE1388"/>
    <w:rsid w:val="00AF3982"/>
    <w:rsid w:val="00B46697"/>
    <w:rsid w:val="00B50294"/>
    <w:rsid w:val="00B57D6E"/>
    <w:rsid w:val="00C701F7"/>
    <w:rsid w:val="00C70786"/>
    <w:rsid w:val="00D41084"/>
    <w:rsid w:val="00D66593"/>
    <w:rsid w:val="00DE6DA2"/>
    <w:rsid w:val="00DF2D30"/>
    <w:rsid w:val="00E21240"/>
    <w:rsid w:val="00E55D74"/>
    <w:rsid w:val="00E6540C"/>
    <w:rsid w:val="00E81E2A"/>
    <w:rsid w:val="00EC4B40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964A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E21240"/>
    <w:pPr>
      <w:spacing w:before="40" w:after="360"/>
      <w:ind w:left="720" w:right="720"/>
    </w:pPr>
    <w:rPr>
      <w:rFonts w:eastAsiaTheme="minorHAnsi"/>
      <w:kern w:val="20"/>
      <w:szCs w:val="20"/>
    </w:rPr>
  </w:style>
  <w:style w:type="paragraph" w:styleId="Heading1">
    <w:name w:val="heading 1"/>
    <w:basedOn w:val="Recipient"/>
    <w:next w:val="Normal"/>
    <w:link w:val="Heading1Char"/>
    <w:uiPriority w:val="8"/>
    <w:qFormat/>
    <w:rsid w:val="007E7F36"/>
    <w:pPr>
      <w:outlineLvl w:val="0"/>
    </w:pPr>
    <w:rPr>
      <w:rFonts w:asciiTheme="majorHAnsi" w:hAnsiTheme="majorHAnsi"/>
      <w:color w:val="17406D" w:themeColor="text2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21240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7E7F36"/>
    <w:rPr>
      <w:rFonts w:asciiTheme="majorHAnsi" w:eastAsiaTheme="minorHAnsi" w:hAnsiTheme="majorHAnsi"/>
      <w:b/>
      <w:bCs/>
      <w:color w:val="17406D" w:themeColor="text2"/>
      <w:kern w:val="20"/>
      <w:sz w:val="32"/>
      <w:szCs w:val="20"/>
    </w:rPr>
  </w:style>
  <w:style w:type="paragraph" w:customStyle="1" w:styleId="Recipient">
    <w:name w:val="Recipient"/>
    <w:basedOn w:val="Normal"/>
    <w:uiPriority w:val="3"/>
    <w:semiHidden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semiHidden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semiHidden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semiHidden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7E7F36"/>
    <w:pPr>
      <w:spacing w:before="0" w:after="0"/>
      <w:ind w:left="0" w:right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E21240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semiHidden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E7F36"/>
    <w:pPr>
      <w:spacing w:before="0" w:after="0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F36"/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</w:rPr>
  </w:style>
  <w:style w:type="paragraph" w:customStyle="1" w:styleId="MeetingInfo">
    <w:name w:val="Meeting Info"/>
    <w:basedOn w:val="Normal"/>
    <w:qFormat/>
    <w:rsid w:val="007E7F36"/>
    <w:pPr>
      <w:spacing w:after="0"/>
      <w:ind w:right="0"/>
    </w:pPr>
    <w:rPr>
      <w:color w:val="FFFFFF" w:themeColor="background1"/>
    </w:rPr>
  </w:style>
  <w:style w:type="table" w:styleId="TableGrid">
    <w:name w:val="Table Grid"/>
    <w:basedOn w:val="TableNormal"/>
    <w:uiPriority w:val="39"/>
    <w:rsid w:val="007E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etingTimes">
    <w:name w:val="Meeting Times"/>
    <w:basedOn w:val="Normal"/>
    <w:qFormat/>
    <w:rsid w:val="007E7F36"/>
    <w:pPr>
      <w:spacing w:before="120" w:after="0"/>
      <w:ind w:left="0" w:right="0"/>
    </w:pPr>
    <w:rPr>
      <w:b/>
    </w:rPr>
  </w:style>
  <w:style w:type="paragraph" w:customStyle="1" w:styleId="ItemDescription">
    <w:name w:val="Item Description"/>
    <w:basedOn w:val="Normal"/>
    <w:qFormat/>
    <w:rsid w:val="00E21240"/>
    <w:pPr>
      <w:spacing w:after="120"/>
      <w:ind w:left="0" w:right="360"/>
    </w:pPr>
  </w:style>
  <w:style w:type="paragraph" w:customStyle="1" w:styleId="Location">
    <w:name w:val="Location"/>
    <w:basedOn w:val="Normal"/>
    <w:qFormat/>
    <w:rsid w:val="00E21240"/>
    <w:pPr>
      <w:spacing w:after="120"/>
      <w:ind w:left="0"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n-US%7bFDB28C8C-D699-4265-98BF-9CF9C0658AA6%7d\%7b1B5C5FB4-0376-4E93-A696-776D684F63AC%7dTFff4d1e90-0d63-47f2-80ee-cf5551472de2c32ddcc6_win32-aabdcebd7edd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93D2EA-46D7-41FA-B589-986E1F86EC7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616221F-4E30-43DF-A3F1-757BC7DC27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A423AF-50F4-4F0F-8C0A-54276ACA9E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{1B5C5FB4-0376-4E93-A696-776D684F63AC}TFff4d1e90-0d63-47f2-80ee-cf5551472de2c32ddcc6_win32-aabdcebd7edd</Template>
  <TotalTime>0</TotalTime>
  <Pages>5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2025-11-16T06:32:00Z</dcterms:created>
  <dcterms:modified xsi:type="dcterms:W3CDTF">2025-11-16T06:40:00Z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